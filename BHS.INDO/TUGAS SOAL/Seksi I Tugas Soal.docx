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5CDA" w14:textId="09414F29" w:rsidR="0039624F" w:rsidRDefault="0039624F" w:rsidP="00FF4F0F">
      <w:pPr>
        <w:spacing w:before="60"/>
        <w:ind w:right="193"/>
        <w:rPr>
          <w:rFonts w:ascii="Cambria" w:eastAsia="Cambria" w:hAnsi="Cambria" w:cs="Cambria"/>
          <w:b/>
          <w:spacing w:val="-1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Nama: </w:t>
      </w:r>
      <w:r w:rsidR="009E6CF2">
        <w:rPr>
          <w:rFonts w:ascii="Cambria" w:eastAsia="Cambria" w:hAnsi="Cambria" w:cs="Cambria"/>
          <w:b/>
          <w:spacing w:val="-1"/>
          <w:sz w:val="24"/>
          <w:szCs w:val="24"/>
        </w:rPr>
        <w:t>REFFI DWINO IGMAIYODA</w:t>
      </w:r>
    </w:p>
    <w:p w14:paraId="3597E781" w14:textId="75B6A962" w:rsidR="0039624F" w:rsidRPr="0039624F" w:rsidRDefault="0039624F" w:rsidP="00FF4F0F">
      <w:pPr>
        <w:spacing w:before="60"/>
        <w:ind w:right="193"/>
        <w:rPr>
          <w:rFonts w:ascii="Cambria" w:eastAsia="Cambria" w:hAnsi="Cambria" w:cs="Cambria"/>
          <w:b/>
          <w:spacing w:val="-1"/>
          <w:sz w:val="24"/>
          <w:szCs w:val="24"/>
        </w:rPr>
      </w:pPr>
      <w:r>
        <w:rPr>
          <w:rFonts w:ascii="Cambria" w:eastAsia="Cambria" w:hAnsi="Cambria" w:cs="Cambria"/>
          <w:b/>
          <w:spacing w:val="-1"/>
          <w:sz w:val="24"/>
          <w:szCs w:val="24"/>
        </w:rPr>
        <w:t xml:space="preserve">Kelas: </w:t>
      </w:r>
      <w:r w:rsidR="007676B5">
        <w:rPr>
          <w:rFonts w:ascii="Cambria" w:eastAsia="Cambria" w:hAnsi="Cambria" w:cs="Cambria"/>
          <w:b/>
          <w:spacing w:val="-1"/>
          <w:sz w:val="24"/>
          <w:szCs w:val="24"/>
        </w:rPr>
        <w:t>SIB-1A</w:t>
      </w:r>
    </w:p>
    <w:p w14:paraId="7840D90C" w14:textId="77777777" w:rsidR="0039624F" w:rsidRDefault="0039624F" w:rsidP="00FF4F0F">
      <w:pPr>
        <w:spacing w:before="60"/>
        <w:ind w:right="193"/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</w:pPr>
    </w:p>
    <w:p w14:paraId="0D397FF3" w14:textId="6279DDDA" w:rsidR="00437231" w:rsidRPr="00FF4F0F" w:rsidRDefault="00FF4F0F" w:rsidP="00FF4F0F">
      <w:pPr>
        <w:spacing w:before="60"/>
        <w:ind w:right="193"/>
        <w:rPr>
          <w:rFonts w:ascii="Cambria" w:eastAsia="Cambria" w:hAnsi="Cambria" w:cs="Cambria"/>
          <w:sz w:val="24"/>
          <w:szCs w:val="24"/>
          <w:lang w:val="id-ID"/>
        </w:rPr>
      </w:pP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P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erbai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ki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l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h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penulis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n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h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u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ruf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k</w:t>
      </w:r>
      <w:r w:rsidRPr="00FF4F0F">
        <w:rPr>
          <w:rFonts w:ascii="Cambria" w:eastAsia="Cambria" w:hAnsi="Cambria" w:cs="Cambria"/>
          <w:b/>
          <w:spacing w:val="-2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p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i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ta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l</w:t>
      </w:r>
      <w:r w:rsidRPr="00FF4F0F">
        <w:rPr>
          <w:rFonts w:ascii="Cambria" w:eastAsia="Cambria" w:hAnsi="Cambria" w:cs="Cambria"/>
          <w:b/>
          <w:spacing w:val="-2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d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n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m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i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r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in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g p</w:t>
      </w:r>
      <w:r w:rsidRPr="00FF4F0F">
        <w:rPr>
          <w:rFonts w:ascii="Cambria" w:eastAsia="Cambria" w:hAnsi="Cambria" w:cs="Cambria"/>
          <w:b/>
          <w:spacing w:val="2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da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ka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l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i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m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pacing w:val="5"/>
          <w:sz w:val="24"/>
          <w:szCs w:val="24"/>
          <w:lang w:val="id-ID"/>
        </w:rPr>
        <w:t>t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-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kal</w:t>
      </w:r>
      <w:r w:rsidRPr="00FF4F0F">
        <w:rPr>
          <w:rFonts w:ascii="Cambria" w:eastAsia="Cambria" w:hAnsi="Cambria" w:cs="Cambria"/>
          <w:b/>
          <w:spacing w:val="-3"/>
          <w:sz w:val="24"/>
          <w:szCs w:val="24"/>
          <w:lang w:val="id-ID"/>
        </w:rPr>
        <w:t>i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m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>a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t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be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ri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kut</w:t>
      </w:r>
      <w:r w:rsidRPr="00FF4F0F">
        <w:rPr>
          <w:rFonts w:ascii="Cambria" w:eastAsia="Cambria" w:hAnsi="Cambria" w:cs="Cambria"/>
          <w:b/>
          <w:spacing w:val="1"/>
          <w:sz w:val="24"/>
          <w:szCs w:val="24"/>
          <w:lang w:val="id-ID"/>
        </w:rPr>
        <w:t xml:space="preserve"> </w:t>
      </w:r>
      <w:r w:rsidRPr="00FF4F0F">
        <w:rPr>
          <w:rFonts w:ascii="Cambria" w:eastAsia="Cambria" w:hAnsi="Cambria" w:cs="Cambria"/>
          <w:b/>
          <w:spacing w:val="-1"/>
          <w:sz w:val="24"/>
          <w:szCs w:val="24"/>
          <w:lang w:val="id-ID"/>
        </w:rPr>
        <w:t>ini</w:t>
      </w:r>
      <w:r w:rsidRPr="00FF4F0F">
        <w:rPr>
          <w:rFonts w:ascii="Cambria" w:eastAsia="Cambria" w:hAnsi="Cambria" w:cs="Cambria"/>
          <w:b/>
          <w:sz w:val="24"/>
          <w:szCs w:val="24"/>
          <w:lang w:val="id-ID"/>
        </w:rPr>
        <w:t>!</w:t>
      </w:r>
    </w:p>
    <w:p w14:paraId="71EE568E" w14:textId="77777777" w:rsidR="00437231" w:rsidRPr="002950B6" w:rsidRDefault="00437231">
      <w:pPr>
        <w:spacing w:before="2" w:line="180" w:lineRule="exact"/>
        <w:rPr>
          <w:sz w:val="18"/>
          <w:szCs w:val="18"/>
          <w:lang w:val="id-ID"/>
        </w:rPr>
      </w:pPr>
    </w:p>
    <w:p w14:paraId="5F7B8687" w14:textId="77777777" w:rsidR="00437231" w:rsidRPr="002950B6" w:rsidRDefault="00FF4F0F">
      <w:pPr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menga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 kita ha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us be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erja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eras?</w:t>
      </w:r>
    </w:p>
    <w:p w14:paraId="20E4CAD4" w14:textId="77777777" w:rsidR="00437231" w:rsidRPr="002950B6" w:rsidRDefault="00FF4F0F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2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ma b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liau s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 mu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ly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i.</w:t>
      </w:r>
    </w:p>
    <w:p w14:paraId="0445DC12" w14:textId="77777777" w:rsidR="00437231" w:rsidRPr="002950B6" w:rsidRDefault="00FF4F0F">
      <w:pPr>
        <w:spacing w:before="21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3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lampu led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h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 mem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utu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hk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3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v</w:t>
      </w:r>
      <w:r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lt untuk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m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ala.</w:t>
      </w:r>
    </w:p>
    <w:p w14:paraId="071842BC" w14:textId="77777777" w:rsidR="00437231" w:rsidRPr="002950B6" w:rsidRDefault="00FF4F0F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4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man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saya bern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ma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f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imah bi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ahm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n.</w:t>
      </w:r>
    </w:p>
    <w:p w14:paraId="48C4CF82" w14:textId="77777777" w:rsidR="00437231" w:rsidRPr="002950B6" w:rsidRDefault="00FF4F0F">
      <w:pPr>
        <w:spacing w:before="21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5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berta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“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ul bera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 kita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akan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erang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?”</w:t>
      </w:r>
    </w:p>
    <w:p w14:paraId="41598452" w14:textId="77777777" w:rsidR="00437231" w:rsidRPr="002950B6" w:rsidRDefault="00FF4F0F">
      <w:pPr>
        <w:spacing w:before="23" w:line="258" w:lineRule="auto"/>
        <w:ind w:left="820" w:right="595" w:hanging="3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6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memili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 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ama resmi,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tu islam,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otest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oli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hin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u, bu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ha,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h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c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22360C51" w14:textId="77777777" w:rsidR="00437231" w:rsidRPr="002950B6" w:rsidRDefault="00FF4F0F">
      <w:pPr>
        <w:spacing w:before="2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7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arti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alah salah satu p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ej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uang 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mans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asi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0E8340B1" w14:textId="77777777" w:rsidR="00437231" w:rsidRPr="002950B6" w:rsidRDefault="00FF4F0F">
      <w:pPr>
        <w:spacing w:before="21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8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selamat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agi,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5C5581CB" w14:textId="77777777" w:rsidR="00437231" w:rsidRPr="002950B6" w:rsidRDefault="00FF4F0F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9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acara 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ut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ihadiri oleh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es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akil</w:t>
      </w:r>
      <w:r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es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ublik in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57612B20" w14:textId="77777777" w:rsidR="00437231" w:rsidRPr="002950B6" w:rsidRDefault="00FF4F0F">
      <w:pPr>
        <w:spacing w:before="21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10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su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m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ara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ib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ulis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alam bahasa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45C0576C" w14:textId="77777777" w:rsidR="00437231" w:rsidRPr="002950B6" w:rsidRDefault="00FF4F0F">
      <w:pPr>
        <w:spacing w:before="23" w:line="258" w:lineRule="auto"/>
        <w:ind w:left="820" w:right="1419" w:hanging="3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11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ba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emb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ngan </w:t>
      </w:r>
      <w:r w:rsidRPr="002950B6">
        <w:rPr>
          <w:rFonts w:ascii="Cambria" w:eastAsia="Cambria" w:hAnsi="Cambria" w:cs="Cambria"/>
          <w:spacing w:val="-3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emb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n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ahasa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asa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mela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an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7EE69A2E" w14:textId="77777777" w:rsidR="00437231" w:rsidRPr="002950B6" w:rsidRDefault="00FF4F0F">
      <w:pPr>
        <w:spacing w:before="2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12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emer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ekaan 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lamasikan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ulan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stus.</w:t>
      </w:r>
    </w:p>
    <w:p w14:paraId="6FB5CFA5" w14:textId="77777777" w:rsidR="00437231" w:rsidRPr="002950B6" w:rsidRDefault="00FF4F0F">
      <w:pPr>
        <w:spacing w:before="21" w:line="259" w:lineRule="auto"/>
        <w:ind w:left="820" w:right="71" w:hanging="3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13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erist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m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hi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os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h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ima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as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 me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nj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al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hi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nya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erang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unia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2CEBCD60" w14:textId="77777777" w:rsidR="00437231" w:rsidRPr="002950B6" w:rsidRDefault="00FF4F0F">
      <w:pPr>
        <w:spacing w:line="260" w:lineRule="exact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14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semua o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ber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h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arap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agar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ak terj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 la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erang 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uni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6D32AD05" w14:textId="77777777" w:rsidR="00437231" w:rsidRPr="002950B6" w:rsidRDefault="00FF4F0F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15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olit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eri malang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letak 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alan soeka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-hat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a.</w:t>
      </w:r>
    </w:p>
    <w:p w14:paraId="4C248E27" w14:textId="77777777" w:rsidR="00437231" w:rsidRPr="002950B6" w:rsidRDefault="00FF4F0F">
      <w:pPr>
        <w:spacing w:before="23" w:line="258" w:lineRule="auto"/>
        <w:ind w:left="820" w:right="357" w:hanging="3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16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ak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4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1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ota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akilan ra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ky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at</w:t>
      </w:r>
      <w:r w:rsidRPr="002950B6">
        <w:rPr>
          <w:rFonts w:ascii="Cambria" w:eastAsia="Cambria" w:hAnsi="Cambria" w:cs="Cambria"/>
          <w:spacing w:val="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ah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ota malang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an se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agai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ersang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kasus 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ups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316E5964" w14:textId="77777777" w:rsidR="00437231" w:rsidRPr="002950B6" w:rsidRDefault="00FF4F0F">
      <w:pPr>
        <w:spacing w:before="2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17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uan o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ha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ir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uk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menya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sikan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arian</w:t>
      </w:r>
      <w:r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nusa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gg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ara 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71682864" w14:textId="77777777" w:rsidR="00437231" w:rsidRPr="002950B6" w:rsidRDefault="00FF4F0F">
      <w:pPr>
        <w:spacing w:before="21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18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me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eka baru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sa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membeli 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amus besar baha</w:t>
      </w:r>
      <w:r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0954115D" w14:textId="77777777" w:rsidR="001B1422" w:rsidRDefault="00FF4F0F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19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ima kasih,</w:t>
      </w:r>
      <w:r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p</w:t>
      </w:r>
      <w:r w:rsidRPr="002950B6">
        <w:rPr>
          <w:rFonts w:ascii="Cambria" w:eastAsia="Cambria" w:hAnsi="Cambria" w:cs="Cambria"/>
          <w:sz w:val="24"/>
          <w:szCs w:val="24"/>
          <w:lang w:val="id-ID"/>
        </w:rPr>
        <w:t>ak.</w:t>
      </w:r>
    </w:p>
    <w:p w14:paraId="715DC5B2" w14:textId="77777777" w:rsidR="001B1422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z w:val="24"/>
          <w:szCs w:val="24"/>
          <w:lang w:val="id-ID"/>
        </w:rPr>
        <w:t>20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las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ar p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langi 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alah salah satu no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v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el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lis</w:t>
      </w:r>
      <w:r w:rsidR="00FF4F0F"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oleh an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hi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a.</w:t>
      </w:r>
    </w:p>
    <w:p w14:paraId="494C8FDB" w14:textId="77777777" w:rsidR="001B1422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21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tulislah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alimat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meng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unakan kata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!</w:t>
      </w:r>
    </w:p>
    <w:p w14:paraId="1BA5230B" w14:textId="04183400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z w:val="24"/>
          <w:szCs w:val="24"/>
          <w:lang w:val="id-ID"/>
        </w:rPr>
        <w:t>22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menga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ak an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yang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l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ih s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 me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unakan kata at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least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ari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 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akn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a?</w:t>
      </w:r>
    </w:p>
    <w:p w14:paraId="293E247B" w14:textId="4B9A4FFE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23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onald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tr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mp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erp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lih 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s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agai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ameri</w:t>
      </w:r>
      <w:r w:rsidR="00FF4F0F" w:rsidRPr="002950B6">
        <w:rPr>
          <w:rFonts w:ascii="Cambria" w:eastAsia="Cambria" w:hAnsi="Cambria" w:cs="Cambria"/>
          <w:spacing w:val="-3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 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ikat k</w:t>
      </w:r>
      <w:r w:rsidR="00FF4F0F"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-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45.</w:t>
      </w:r>
    </w:p>
    <w:p w14:paraId="500A4119" w14:textId="6E42003A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24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sek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ariat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associ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on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of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so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the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st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n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o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ns (as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) be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aka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347041B0" w14:textId="25810693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pacing w:val="-1"/>
          <w:sz w:val="24"/>
          <w:szCs w:val="24"/>
          <w:lang w:val="it-IT"/>
        </w:rPr>
        <w:t>25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f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or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um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ihadi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 oleh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ara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akar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ari lat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bela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y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berb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pacing w:val="4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-be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a.</w:t>
      </w:r>
    </w:p>
    <w:p w14:paraId="5194BC1A" w14:textId="6511DADC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pacing w:val="-1"/>
          <w:sz w:val="24"/>
          <w:szCs w:val="24"/>
          <w:lang w:val="id-ID"/>
        </w:rPr>
        <w:t>26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f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o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ham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m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ad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m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ah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f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ud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M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D,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.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h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.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,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.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u.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er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ah men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s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b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agai k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tua mah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amah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onst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tusi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erio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 2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0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08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—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2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01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3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52011001" w14:textId="0E51BC98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pacing w:val="-1"/>
          <w:sz w:val="24"/>
          <w:szCs w:val="24"/>
          <w:lang w:val="it-IT"/>
        </w:rPr>
        <w:t>27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berba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ota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ernah mendapa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n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la adi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ari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eme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 ling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hi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up</w:t>
      </w:r>
      <w:r w:rsidR="00FF4F0F"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ehuta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ublik in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one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s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</w:p>
    <w:p w14:paraId="0DCFD90C" w14:textId="21232C07" w:rsidR="00437231" w:rsidRP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spacing w:val="-1"/>
          <w:sz w:val="24"/>
          <w:szCs w:val="24"/>
          <w:lang w:val="id-ID"/>
        </w:rPr>
        <w:t>28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.  </w:t>
      </w:r>
      <w:r w:rsidR="00FF4F0F" w:rsidRPr="002950B6">
        <w:rPr>
          <w:rFonts w:ascii="Cambria" w:eastAsia="Cambria" w:hAnsi="Cambria" w:cs="Cambria"/>
          <w:spacing w:val="20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t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uk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fili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a,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h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o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ng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,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-3"/>
          <w:sz w:val="24"/>
          <w:szCs w:val="24"/>
          <w:lang w:val="id-ID"/>
        </w:rPr>
        <w:t>o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ng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ok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w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p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ai 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j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a 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op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 ma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h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t.</w:t>
      </w:r>
    </w:p>
    <w:p w14:paraId="79C65D4C" w14:textId="4053A975" w:rsidR="002950B6" w:rsidRDefault="001B1422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  <w:r>
        <w:rPr>
          <w:rFonts w:ascii="Cambria" w:eastAsia="Cambria" w:hAnsi="Cambria" w:cs="Cambria"/>
          <w:spacing w:val="-1"/>
          <w:sz w:val="24"/>
          <w:szCs w:val="24"/>
        </w:rPr>
        <w:t>29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.</w:t>
      </w:r>
      <w:r w:rsidR="00FF4F0F" w:rsidRPr="002950B6">
        <w:rPr>
          <w:rFonts w:ascii="Cambria" w:eastAsia="Cambria" w:hAnsi="Cambria" w:cs="Cambria"/>
          <w:spacing w:val="-6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massachusetts i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tute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of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echnolo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y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(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mit) a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pacing w:val="3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lah salah sa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u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u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v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ersit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s 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ba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i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unia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y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n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g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t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letak </w:t>
      </w:r>
      <w:r w:rsidR="00FF4F0F" w:rsidRPr="002950B6">
        <w:rPr>
          <w:rFonts w:ascii="Cambria" w:eastAsia="Cambria" w:hAnsi="Cambria" w:cs="Cambria"/>
          <w:spacing w:val="-2"/>
          <w:sz w:val="24"/>
          <w:szCs w:val="24"/>
          <w:lang w:val="id-ID"/>
        </w:rPr>
        <w:t>d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 xml:space="preserve">i </w:t>
      </w:r>
      <w:r w:rsidR="00FF4F0F" w:rsidRPr="002950B6">
        <w:rPr>
          <w:rFonts w:ascii="Cambria" w:eastAsia="Cambria" w:hAnsi="Cambria" w:cs="Cambria"/>
          <w:spacing w:val="2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ota cambri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dg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e,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 xml:space="preserve"> 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ameri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k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a s</w:t>
      </w:r>
      <w:r w:rsidR="00FF4F0F" w:rsidRPr="002950B6">
        <w:rPr>
          <w:rFonts w:ascii="Cambria" w:eastAsia="Cambria" w:hAnsi="Cambria" w:cs="Cambria"/>
          <w:spacing w:val="1"/>
          <w:sz w:val="24"/>
          <w:szCs w:val="24"/>
          <w:lang w:val="id-ID"/>
        </w:rPr>
        <w:t>e</w:t>
      </w:r>
      <w:r w:rsidR="00FF4F0F" w:rsidRPr="002950B6">
        <w:rPr>
          <w:rFonts w:ascii="Cambria" w:eastAsia="Cambria" w:hAnsi="Cambria" w:cs="Cambria"/>
          <w:spacing w:val="-1"/>
          <w:sz w:val="24"/>
          <w:szCs w:val="24"/>
          <w:lang w:val="id-ID"/>
        </w:rPr>
        <w:t>r</w:t>
      </w:r>
      <w:r w:rsidR="00FF4F0F" w:rsidRPr="002950B6">
        <w:rPr>
          <w:rFonts w:ascii="Cambria" w:eastAsia="Cambria" w:hAnsi="Cambria" w:cs="Cambria"/>
          <w:sz w:val="24"/>
          <w:szCs w:val="24"/>
          <w:lang w:val="id-ID"/>
        </w:rPr>
        <w:t>ikat.</w:t>
      </w:r>
    </w:p>
    <w:p w14:paraId="6DB49C8B" w14:textId="77777777" w:rsidR="007676B5" w:rsidRDefault="007676B5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</w:p>
    <w:p w14:paraId="0AB9F742" w14:textId="77777777" w:rsidR="007676B5" w:rsidRDefault="007676B5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</w:p>
    <w:p w14:paraId="4D65BA73" w14:textId="77777777" w:rsidR="007676B5" w:rsidRDefault="007676B5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</w:p>
    <w:p w14:paraId="12809D24" w14:textId="26C7E9C3" w:rsidR="007676B5" w:rsidRDefault="007676B5" w:rsidP="007676B5">
      <w:pPr>
        <w:spacing w:before="23" w:line="360" w:lineRule="auto"/>
        <w:ind w:left="460"/>
        <w:rPr>
          <w:rFonts w:ascii="Cambria" w:eastAsia="Cambria" w:hAnsi="Cambria" w:cs="Cambria"/>
          <w:b/>
          <w:bCs/>
          <w:sz w:val="24"/>
          <w:szCs w:val="24"/>
          <w:lang w:val="id-ID"/>
        </w:rPr>
      </w:pPr>
      <w:r w:rsidRPr="007676B5">
        <w:rPr>
          <w:rFonts w:ascii="Cambria" w:eastAsia="Cambria" w:hAnsi="Cambria" w:cs="Cambria"/>
          <w:b/>
          <w:bCs/>
          <w:sz w:val="24"/>
          <w:szCs w:val="24"/>
          <w:lang w:val="id-ID"/>
        </w:rPr>
        <w:lastRenderedPageBreak/>
        <w:t>PERBAIKAN</w:t>
      </w:r>
      <w:r>
        <w:rPr>
          <w:rFonts w:ascii="Cambria" w:eastAsia="Cambria" w:hAnsi="Cambria" w:cs="Cambria"/>
          <w:b/>
          <w:bCs/>
          <w:sz w:val="24"/>
          <w:szCs w:val="24"/>
          <w:lang w:val="id-ID"/>
        </w:rPr>
        <w:t xml:space="preserve"> :</w:t>
      </w:r>
    </w:p>
    <w:p w14:paraId="56DCDEE4" w14:textId="03596F55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>Mengapa kita harus bekerja keras?</w:t>
      </w:r>
    </w:p>
    <w:p w14:paraId="725FC351" w14:textId="7A538715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>Nama beliau Sri Mulyani.</w:t>
      </w:r>
    </w:p>
    <w:p w14:paraId="5ED4E93E" w14:textId="5096E5DC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Lampu LED hanya membutuhkan </w:t>
      </w:r>
      <w:proofErr w:type="gramStart"/>
      <w:r w:rsidRPr="007676B5">
        <w:rPr>
          <w:rFonts w:ascii="Cambria" w:eastAsia="Cambria" w:hAnsi="Cambria" w:cs="Cambria"/>
          <w:sz w:val="24"/>
          <w:szCs w:val="24"/>
          <w:lang w:val="en-ID"/>
        </w:rPr>
        <w:t>3 volt</w:t>
      </w:r>
      <w:proofErr w:type="gramEnd"/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 untuk menyala.</w:t>
      </w:r>
    </w:p>
    <w:p w14:paraId="2904E23E" w14:textId="2F61D673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>Teman baik saya bernama Fatimah binti Rahman.</w:t>
      </w:r>
    </w:p>
    <w:p w14:paraId="3B681B85" w14:textId="70E31B16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Dia bertanya, “Pukul berapa kita akan berangkat?”</w:t>
      </w:r>
    </w:p>
    <w:p w14:paraId="23F4A398" w14:textId="326D812E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Indonesia memiliki enam agama resmi, yaitu Islam, Protestan, Katolik, Hindu, Buddha, dan Konghucu.</w:t>
      </w:r>
    </w:p>
    <w:p w14:paraId="7B34D5BB" w14:textId="2FFB830D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Raden Ajeng Kartini adalah salah satu pejuang emansipasi wanita di Indonesia.</w:t>
      </w:r>
    </w:p>
    <w:p w14:paraId="34F86D22" w14:textId="702E3082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Selamat pagi, Dokter.</w:t>
      </w:r>
    </w:p>
    <w:p w14:paraId="397F711E" w14:textId="174E31FB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Acara tersebut dihadiri oleh Presiden dan Wakil Presiden Republik Indonesia.</w:t>
      </w:r>
    </w:p>
    <w:p w14:paraId="6923557A" w14:textId="349E0491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Surat dan dokumen negara wajib ditulis dalam bahasa Indonesia.</w:t>
      </w:r>
    </w:p>
    <w:p w14:paraId="0B931166" w14:textId="3B498B0E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Badan Pengembangan dan Pembinaan Bahasa senantiasa melakukan pengindonesiaan kata asing.</w:t>
      </w:r>
    </w:p>
    <w:p w14:paraId="240F34FF" w14:textId="54805F1A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Kemerdekaan Indonesia diproklamasikan pada bulan Agustus.</w:t>
      </w:r>
    </w:p>
    <w:p w14:paraId="7670E44A" w14:textId="7D8E8310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Peristiwa pengeboman Hiroshima dan Nagasaki menjadi awal berakhirnya Perang Dunia II.</w:t>
      </w:r>
    </w:p>
    <w:p w14:paraId="63F2D9ED" w14:textId="60DDC3A8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Semua orang berharap agar tidak terjadi lagi Perang Dunia.</w:t>
      </w:r>
    </w:p>
    <w:p w14:paraId="769F3A6D" w14:textId="052A5D2F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Politeknik Negeri Malang terletak di Jalan Soekarno-Hatta.</w:t>
      </w:r>
    </w:p>
    <w:p w14:paraId="559165ED" w14:textId="3EDAE754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Sebanyak 41 anggota Dewan Perwakilan Rakyat Daerah Kota Malang ditetapkan sebagai tersangka kasus korupsi.</w:t>
      </w:r>
    </w:p>
    <w:p w14:paraId="46001887" w14:textId="38991F80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Ribuan orang hadir untuk menyaksikan tarian Nusa Tenggara Timur.</w:t>
      </w:r>
    </w:p>
    <w:p w14:paraId="0CB9CE4F" w14:textId="7DE0D183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Mereka baru saja membeli </w:t>
      </w:r>
      <w:r w:rsidRPr="007676B5">
        <w:rPr>
          <w:rFonts w:ascii="Cambria" w:eastAsia="Cambria" w:hAnsi="Cambria" w:cs="Cambria"/>
          <w:i/>
          <w:iCs/>
          <w:sz w:val="24"/>
          <w:szCs w:val="24"/>
          <w:lang w:val="en-ID"/>
        </w:rPr>
        <w:t>Kamus Besar Bahasa Indonesia</w:t>
      </w:r>
      <w:r w:rsidRPr="007676B5">
        <w:rPr>
          <w:rFonts w:ascii="Cambria" w:eastAsia="Cambria" w:hAnsi="Cambria" w:cs="Cambria"/>
          <w:sz w:val="24"/>
          <w:szCs w:val="24"/>
          <w:lang w:val="en-ID"/>
        </w:rPr>
        <w:t>.</w:t>
      </w:r>
    </w:p>
    <w:p w14:paraId="4F2C6951" w14:textId="00CBC4CA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Terima kasih, Pak.</w:t>
      </w:r>
    </w:p>
    <w:p w14:paraId="75D1203D" w14:textId="0C23546B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i/>
          <w:iCs/>
          <w:sz w:val="24"/>
          <w:szCs w:val="24"/>
          <w:lang w:val="en-ID"/>
        </w:rPr>
        <w:t>Laskar Pelangi</w:t>
      </w:r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 adalah salah satu novel yang ditulis oleh Andrea Hirata.</w:t>
      </w:r>
    </w:p>
    <w:p w14:paraId="72CEBFDD" w14:textId="73A03E4B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 xml:space="preserve">Tulislah kalimat dengan menggunakan kata </w:t>
      </w:r>
      <w:r w:rsidRPr="007676B5">
        <w:rPr>
          <w:rFonts w:ascii="Cambria" w:eastAsia="Cambria" w:hAnsi="Cambria" w:cs="Cambria"/>
          <w:i/>
          <w:iCs/>
          <w:sz w:val="24"/>
          <w:szCs w:val="24"/>
          <w:lang w:val="it-IT"/>
        </w:rPr>
        <w:t>degradasi</w:t>
      </w:r>
      <w:r w:rsidRPr="007676B5">
        <w:rPr>
          <w:rFonts w:ascii="Cambria" w:eastAsia="Cambria" w:hAnsi="Cambria" w:cs="Cambria"/>
          <w:sz w:val="24"/>
          <w:szCs w:val="24"/>
          <w:lang w:val="it-IT"/>
        </w:rPr>
        <w:t>!</w:t>
      </w:r>
    </w:p>
    <w:p w14:paraId="00A37D4C" w14:textId="4C96FA26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 xml:space="preserve">Mengapa banyak anak muda yang lebih suka menggunakan kata </w:t>
      </w:r>
      <w:r w:rsidRPr="007676B5">
        <w:rPr>
          <w:rFonts w:ascii="Cambria" w:eastAsia="Cambria" w:hAnsi="Cambria" w:cs="Cambria"/>
          <w:i/>
          <w:iCs/>
          <w:sz w:val="24"/>
          <w:szCs w:val="24"/>
          <w:lang w:val="it-IT"/>
        </w:rPr>
        <w:t>at least</w:t>
      </w:r>
      <w:r w:rsidRPr="007676B5">
        <w:rPr>
          <w:rFonts w:ascii="Cambria" w:eastAsia="Cambria" w:hAnsi="Cambria" w:cs="Cambria"/>
          <w:sz w:val="24"/>
          <w:szCs w:val="24"/>
          <w:lang w:val="it-IT"/>
        </w:rPr>
        <w:t xml:space="preserve"> daripada kata setidaknya?</w:t>
      </w:r>
    </w:p>
    <w:p w14:paraId="1B0A7167" w14:textId="30F5FA97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>Donald Trump terpilih sebagai Presiden Amerika Serikat ke-45.</w:t>
      </w:r>
    </w:p>
    <w:p w14:paraId="7AAD3703" w14:textId="7E43681A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Sekretariat </w:t>
      </w:r>
      <w:r w:rsidRPr="007676B5">
        <w:rPr>
          <w:rFonts w:ascii="Cambria" w:eastAsia="Cambria" w:hAnsi="Cambria" w:cs="Cambria"/>
          <w:i/>
          <w:iCs/>
          <w:sz w:val="24"/>
          <w:szCs w:val="24"/>
          <w:lang w:val="en-ID"/>
        </w:rPr>
        <w:t>Association of Southeast Asian Nations</w:t>
      </w:r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 (ASEAN) berada di Jakarta.</w:t>
      </w:r>
    </w:p>
    <w:p w14:paraId="62245514" w14:textId="199478E3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Forum itu dihadiri oleh para pakar dari latar belakang yang berbeda-beda.</w:t>
      </w:r>
    </w:p>
    <w:p w14:paraId="26E0C08D" w14:textId="42185F21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Prof. Dr. Mohammad Mahfud MD, S.H., S.U. pernah menjabat sebagai Ketua Mahkamah Konstitusi pada periode 2008—2013.</w:t>
      </w:r>
    </w:p>
    <w:p w14:paraId="1747A45C" w14:textId="3D45EF9C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Berbagai kota di Indonesia pernah mendapatkan Piala Adipura dari Kementerian Lingkungan Hidup dan Kehutanan Republik Indonesia.</w:t>
      </w:r>
    </w:p>
    <w:p w14:paraId="32792DAC" w14:textId="14452B60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it-IT"/>
        </w:rPr>
      </w:pPr>
      <w:r w:rsidRPr="007676B5">
        <w:rPr>
          <w:rFonts w:ascii="Cambria" w:eastAsia="Cambria" w:hAnsi="Cambria" w:cs="Cambria"/>
          <w:sz w:val="24"/>
          <w:szCs w:val="24"/>
          <w:lang w:val="it-IT"/>
        </w:rPr>
        <w:t>Saat ini penduduk di Filipina, Hongkong, dan Tiongkok sedang mewaspadai terjadinya Topan Mangkhut.</w:t>
      </w:r>
    </w:p>
    <w:p w14:paraId="6DD9E790" w14:textId="07507FC2" w:rsidR="007676B5" w:rsidRPr="007676B5" w:rsidRDefault="007676B5" w:rsidP="007676B5">
      <w:pPr>
        <w:pStyle w:val="ListParagraph"/>
        <w:numPr>
          <w:ilvl w:val="0"/>
          <w:numId w:val="4"/>
        </w:numPr>
        <w:ind w:left="851"/>
        <w:rPr>
          <w:rFonts w:ascii="Cambria" w:eastAsia="Cambria" w:hAnsi="Cambria" w:cs="Cambria"/>
          <w:sz w:val="24"/>
          <w:szCs w:val="24"/>
          <w:lang w:val="en-ID"/>
        </w:rPr>
      </w:pPr>
      <w:r w:rsidRPr="007676B5">
        <w:rPr>
          <w:rFonts w:ascii="Cambria" w:eastAsia="Cambria" w:hAnsi="Cambria" w:cs="Cambria"/>
          <w:i/>
          <w:iCs/>
          <w:sz w:val="24"/>
          <w:szCs w:val="24"/>
          <w:lang w:val="en-ID"/>
        </w:rPr>
        <w:t>Massachusetts Institute of Technology</w:t>
      </w:r>
      <w:r w:rsidRPr="007676B5">
        <w:rPr>
          <w:rFonts w:ascii="Cambria" w:eastAsia="Cambria" w:hAnsi="Cambria" w:cs="Cambria"/>
          <w:sz w:val="24"/>
          <w:szCs w:val="24"/>
          <w:lang w:val="en-ID"/>
        </w:rPr>
        <w:t xml:space="preserve"> (MIT) adalah salah satu universitas terbaik di dunia yang terletak di Kota Cambridge, Amerika Serikat.</w:t>
      </w:r>
    </w:p>
    <w:p w14:paraId="15170DED" w14:textId="77777777" w:rsidR="007676B5" w:rsidRPr="007676B5" w:rsidRDefault="007676B5" w:rsidP="001B1422">
      <w:pPr>
        <w:spacing w:before="23"/>
        <w:ind w:left="851"/>
        <w:rPr>
          <w:rFonts w:ascii="Cambria" w:eastAsia="Cambria" w:hAnsi="Cambria" w:cs="Cambria"/>
          <w:sz w:val="24"/>
          <w:szCs w:val="24"/>
          <w:lang w:val="id-ID"/>
        </w:rPr>
      </w:pPr>
    </w:p>
    <w:p w14:paraId="6498CC96" w14:textId="7D4BCE82" w:rsidR="00F17B5D" w:rsidRDefault="00F17B5D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</w:p>
    <w:p w14:paraId="603E595F" w14:textId="52F76D00" w:rsidR="00F17B5D" w:rsidRDefault="00F17B5D" w:rsidP="001B1422">
      <w:pPr>
        <w:spacing w:before="23"/>
        <w:ind w:left="460"/>
        <w:rPr>
          <w:rFonts w:ascii="Cambria" w:eastAsia="Cambria" w:hAnsi="Cambria" w:cs="Cambria"/>
          <w:sz w:val="24"/>
          <w:szCs w:val="24"/>
          <w:lang w:val="id-ID"/>
        </w:rPr>
      </w:pPr>
    </w:p>
    <w:p w14:paraId="4D240204" w14:textId="77777777" w:rsidR="00F17B5D" w:rsidRDefault="00F17B5D" w:rsidP="001B1422">
      <w:pPr>
        <w:spacing w:before="23"/>
        <w:ind w:left="460"/>
        <w:rPr>
          <w:rFonts w:ascii="Cambria" w:eastAsia="Cambria" w:hAnsi="Cambria" w:cs="Cambria"/>
          <w:sz w:val="24"/>
          <w:szCs w:val="24"/>
        </w:rPr>
      </w:pPr>
    </w:p>
    <w:p w14:paraId="14A0F2D7" w14:textId="77777777" w:rsidR="00F17B5D" w:rsidRDefault="00F17B5D" w:rsidP="001B1422">
      <w:pPr>
        <w:spacing w:before="23"/>
        <w:ind w:left="460"/>
        <w:rPr>
          <w:rFonts w:ascii="Cambria" w:eastAsia="Cambria" w:hAnsi="Cambria" w:cs="Cambria"/>
          <w:sz w:val="24"/>
          <w:szCs w:val="24"/>
        </w:rPr>
      </w:pPr>
    </w:p>
    <w:p w14:paraId="3B21A6FD" w14:textId="77777777" w:rsidR="00F17B5D" w:rsidRDefault="00F17B5D" w:rsidP="001B1422">
      <w:pPr>
        <w:spacing w:before="23"/>
        <w:ind w:left="460"/>
        <w:rPr>
          <w:rFonts w:ascii="Cambria" w:eastAsia="Cambria" w:hAnsi="Cambria" w:cs="Cambria"/>
          <w:sz w:val="24"/>
          <w:szCs w:val="24"/>
        </w:rPr>
      </w:pPr>
    </w:p>
    <w:p w14:paraId="34F3EDDE" w14:textId="2B0DE870" w:rsidR="00867912" w:rsidRPr="001E47DF" w:rsidRDefault="00867912" w:rsidP="001E47DF">
      <w:pPr>
        <w:rPr>
          <w:rFonts w:ascii="Cambria" w:eastAsia="Cambria" w:hAnsi="Cambria" w:cs="Cambria"/>
          <w:sz w:val="24"/>
          <w:szCs w:val="24"/>
          <w:lang w:val="id-ID"/>
        </w:rPr>
      </w:pPr>
    </w:p>
    <w:sectPr w:rsidR="00867912" w:rsidRPr="001E47DF">
      <w:pgSz w:w="12240" w:h="15840"/>
      <w:pgMar w:top="1380" w:right="14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1936"/>
    <w:multiLevelType w:val="hybridMultilevel"/>
    <w:tmpl w:val="796E0D06"/>
    <w:lvl w:ilvl="0" w:tplc="839C6B14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0" w:hanging="360"/>
      </w:pPr>
    </w:lvl>
    <w:lvl w:ilvl="2" w:tplc="3809001B" w:tentative="1">
      <w:start w:val="1"/>
      <w:numFmt w:val="lowerRoman"/>
      <w:lvlText w:val="%3."/>
      <w:lvlJc w:val="right"/>
      <w:pPr>
        <w:ind w:left="2260" w:hanging="180"/>
      </w:pPr>
    </w:lvl>
    <w:lvl w:ilvl="3" w:tplc="3809000F" w:tentative="1">
      <w:start w:val="1"/>
      <w:numFmt w:val="decimal"/>
      <w:lvlText w:val="%4."/>
      <w:lvlJc w:val="left"/>
      <w:pPr>
        <w:ind w:left="2980" w:hanging="360"/>
      </w:pPr>
    </w:lvl>
    <w:lvl w:ilvl="4" w:tplc="38090019" w:tentative="1">
      <w:start w:val="1"/>
      <w:numFmt w:val="lowerLetter"/>
      <w:lvlText w:val="%5."/>
      <w:lvlJc w:val="left"/>
      <w:pPr>
        <w:ind w:left="3700" w:hanging="360"/>
      </w:pPr>
    </w:lvl>
    <w:lvl w:ilvl="5" w:tplc="3809001B" w:tentative="1">
      <w:start w:val="1"/>
      <w:numFmt w:val="lowerRoman"/>
      <w:lvlText w:val="%6."/>
      <w:lvlJc w:val="right"/>
      <w:pPr>
        <w:ind w:left="4420" w:hanging="180"/>
      </w:pPr>
    </w:lvl>
    <w:lvl w:ilvl="6" w:tplc="3809000F" w:tentative="1">
      <w:start w:val="1"/>
      <w:numFmt w:val="decimal"/>
      <w:lvlText w:val="%7."/>
      <w:lvlJc w:val="left"/>
      <w:pPr>
        <w:ind w:left="5140" w:hanging="360"/>
      </w:pPr>
    </w:lvl>
    <w:lvl w:ilvl="7" w:tplc="38090019" w:tentative="1">
      <w:start w:val="1"/>
      <w:numFmt w:val="lowerLetter"/>
      <w:lvlText w:val="%8."/>
      <w:lvlJc w:val="left"/>
      <w:pPr>
        <w:ind w:left="5860" w:hanging="360"/>
      </w:pPr>
    </w:lvl>
    <w:lvl w:ilvl="8" w:tplc="3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2A1D53B7"/>
    <w:multiLevelType w:val="hybridMultilevel"/>
    <w:tmpl w:val="92D20912"/>
    <w:lvl w:ilvl="0" w:tplc="3809000F">
      <w:start w:val="1"/>
      <w:numFmt w:val="decimal"/>
      <w:lvlText w:val="%1."/>
      <w:lvlJc w:val="left"/>
      <w:pPr>
        <w:ind w:left="1180" w:hanging="360"/>
      </w:pPr>
    </w:lvl>
    <w:lvl w:ilvl="1" w:tplc="38090019" w:tentative="1">
      <w:start w:val="1"/>
      <w:numFmt w:val="lowerLetter"/>
      <w:lvlText w:val="%2."/>
      <w:lvlJc w:val="left"/>
      <w:pPr>
        <w:ind w:left="1900" w:hanging="360"/>
      </w:pPr>
    </w:lvl>
    <w:lvl w:ilvl="2" w:tplc="3809001B" w:tentative="1">
      <w:start w:val="1"/>
      <w:numFmt w:val="lowerRoman"/>
      <w:lvlText w:val="%3."/>
      <w:lvlJc w:val="right"/>
      <w:pPr>
        <w:ind w:left="2620" w:hanging="180"/>
      </w:pPr>
    </w:lvl>
    <w:lvl w:ilvl="3" w:tplc="3809000F" w:tentative="1">
      <w:start w:val="1"/>
      <w:numFmt w:val="decimal"/>
      <w:lvlText w:val="%4."/>
      <w:lvlJc w:val="left"/>
      <w:pPr>
        <w:ind w:left="3340" w:hanging="360"/>
      </w:pPr>
    </w:lvl>
    <w:lvl w:ilvl="4" w:tplc="38090019" w:tentative="1">
      <w:start w:val="1"/>
      <w:numFmt w:val="lowerLetter"/>
      <w:lvlText w:val="%5."/>
      <w:lvlJc w:val="left"/>
      <w:pPr>
        <w:ind w:left="4060" w:hanging="360"/>
      </w:pPr>
    </w:lvl>
    <w:lvl w:ilvl="5" w:tplc="3809001B" w:tentative="1">
      <w:start w:val="1"/>
      <w:numFmt w:val="lowerRoman"/>
      <w:lvlText w:val="%6."/>
      <w:lvlJc w:val="right"/>
      <w:pPr>
        <w:ind w:left="4780" w:hanging="180"/>
      </w:pPr>
    </w:lvl>
    <w:lvl w:ilvl="6" w:tplc="3809000F" w:tentative="1">
      <w:start w:val="1"/>
      <w:numFmt w:val="decimal"/>
      <w:lvlText w:val="%7."/>
      <w:lvlJc w:val="left"/>
      <w:pPr>
        <w:ind w:left="5500" w:hanging="360"/>
      </w:pPr>
    </w:lvl>
    <w:lvl w:ilvl="7" w:tplc="38090019" w:tentative="1">
      <w:start w:val="1"/>
      <w:numFmt w:val="lowerLetter"/>
      <w:lvlText w:val="%8."/>
      <w:lvlJc w:val="left"/>
      <w:pPr>
        <w:ind w:left="6220" w:hanging="360"/>
      </w:pPr>
    </w:lvl>
    <w:lvl w:ilvl="8" w:tplc="38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" w15:restartNumberingAfterBreak="0">
    <w:nsid w:val="58963B40"/>
    <w:multiLevelType w:val="hybridMultilevel"/>
    <w:tmpl w:val="9EF464C2"/>
    <w:lvl w:ilvl="0" w:tplc="5808BF68">
      <w:start w:val="1"/>
      <w:numFmt w:val="upperRoman"/>
      <w:lvlText w:val="%1."/>
      <w:lvlJc w:val="left"/>
      <w:pPr>
        <w:ind w:left="782" w:hanging="72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142" w:hanging="360"/>
      </w:pPr>
    </w:lvl>
    <w:lvl w:ilvl="2" w:tplc="3809001B" w:tentative="1">
      <w:start w:val="1"/>
      <w:numFmt w:val="lowerRoman"/>
      <w:lvlText w:val="%3."/>
      <w:lvlJc w:val="right"/>
      <w:pPr>
        <w:ind w:left="1862" w:hanging="180"/>
      </w:pPr>
    </w:lvl>
    <w:lvl w:ilvl="3" w:tplc="3809000F" w:tentative="1">
      <w:start w:val="1"/>
      <w:numFmt w:val="decimal"/>
      <w:lvlText w:val="%4."/>
      <w:lvlJc w:val="left"/>
      <w:pPr>
        <w:ind w:left="2582" w:hanging="360"/>
      </w:pPr>
    </w:lvl>
    <w:lvl w:ilvl="4" w:tplc="38090019" w:tentative="1">
      <w:start w:val="1"/>
      <w:numFmt w:val="lowerLetter"/>
      <w:lvlText w:val="%5."/>
      <w:lvlJc w:val="left"/>
      <w:pPr>
        <w:ind w:left="3302" w:hanging="360"/>
      </w:pPr>
    </w:lvl>
    <w:lvl w:ilvl="5" w:tplc="3809001B" w:tentative="1">
      <w:start w:val="1"/>
      <w:numFmt w:val="lowerRoman"/>
      <w:lvlText w:val="%6."/>
      <w:lvlJc w:val="right"/>
      <w:pPr>
        <w:ind w:left="4022" w:hanging="180"/>
      </w:pPr>
    </w:lvl>
    <w:lvl w:ilvl="6" w:tplc="3809000F" w:tentative="1">
      <w:start w:val="1"/>
      <w:numFmt w:val="decimal"/>
      <w:lvlText w:val="%7."/>
      <w:lvlJc w:val="left"/>
      <w:pPr>
        <w:ind w:left="4742" w:hanging="360"/>
      </w:pPr>
    </w:lvl>
    <w:lvl w:ilvl="7" w:tplc="38090019" w:tentative="1">
      <w:start w:val="1"/>
      <w:numFmt w:val="lowerLetter"/>
      <w:lvlText w:val="%8."/>
      <w:lvlJc w:val="left"/>
      <w:pPr>
        <w:ind w:left="5462" w:hanging="360"/>
      </w:pPr>
    </w:lvl>
    <w:lvl w:ilvl="8" w:tplc="3809001B" w:tentative="1">
      <w:start w:val="1"/>
      <w:numFmt w:val="lowerRoman"/>
      <w:lvlText w:val="%9."/>
      <w:lvlJc w:val="right"/>
      <w:pPr>
        <w:ind w:left="6182" w:hanging="180"/>
      </w:pPr>
    </w:lvl>
  </w:abstractNum>
  <w:abstractNum w:abstractNumId="3" w15:restartNumberingAfterBreak="0">
    <w:nsid w:val="675E4200"/>
    <w:multiLevelType w:val="hybridMultilevel"/>
    <w:tmpl w:val="04546236"/>
    <w:lvl w:ilvl="0" w:tplc="C41ACA56">
      <w:numFmt w:val="bullet"/>
      <w:lvlText w:val=""/>
      <w:lvlJc w:val="left"/>
      <w:pPr>
        <w:ind w:left="820" w:hanging="360"/>
      </w:pPr>
      <w:rPr>
        <w:rFonts w:ascii="Cambria" w:eastAsia="Cambria" w:hAnsi="Cambria" w:cs="Cambria" w:hint="default"/>
        <w:b/>
      </w:rPr>
    </w:lvl>
    <w:lvl w:ilvl="1" w:tplc="3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67A450AD"/>
    <w:multiLevelType w:val="multilevel"/>
    <w:tmpl w:val="8B9C419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8078325">
    <w:abstractNumId w:val="4"/>
  </w:num>
  <w:num w:numId="2" w16cid:durableId="406658341">
    <w:abstractNumId w:val="2"/>
  </w:num>
  <w:num w:numId="3" w16cid:durableId="749234693">
    <w:abstractNumId w:val="0"/>
  </w:num>
  <w:num w:numId="4" w16cid:durableId="1510097618">
    <w:abstractNumId w:val="1"/>
  </w:num>
  <w:num w:numId="5" w16cid:durableId="1212812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231"/>
    <w:rsid w:val="001B1422"/>
    <w:rsid w:val="001D58A1"/>
    <w:rsid w:val="001E47DF"/>
    <w:rsid w:val="002626F6"/>
    <w:rsid w:val="002950B6"/>
    <w:rsid w:val="0039624F"/>
    <w:rsid w:val="00437231"/>
    <w:rsid w:val="004922DE"/>
    <w:rsid w:val="007676B5"/>
    <w:rsid w:val="00867912"/>
    <w:rsid w:val="009009FB"/>
    <w:rsid w:val="009E6CF2"/>
    <w:rsid w:val="00F17B5D"/>
    <w:rsid w:val="00FF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E49F"/>
  <w15:docId w15:val="{094EFC60-A29A-4A74-801B-6047C0FF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FF4F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erzaa</dc:creator>
  <cp:lastModifiedBy>Reffi igmaiyoda</cp:lastModifiedBy>
  <cp:revision>3</cp:revision>
  <dcterms:created xsi:type="dcterms:W3CDTF">2025-09-14T08:38:00Z</dcterms:created>
  <dcterms:modified xsi:type="dcterms:W3CDTF">2025-09-22T05:03:00Z</dcterms:modified>
</cp:coreProperties>
</file>